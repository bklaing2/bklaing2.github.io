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D76FAF" w14:textId="77777777" w:rsidR="003E1BB4" w:rsidRPr="005D3555" w:rsidRDefault="00CD61A2" w:rsidP="005D3555">
      <w:pPr>
        <w:pStyle w:val="divdocumentdivname"/>
        <w:spacing w:line="1100" w:lineRule="atLeast"/>
        <w:jc w:val="center"/>
        <w:rPr>
          <w:rFonts w:ascii="Century Gothic" w:eastAsia="Century Gothic" w:hAnsi="Century Gothic" w:cs="Century Gothic"/>
          <w:b/>
          <w:bCs/>
          <w:caps/>
          <w:sz w:val="52"/>
          <w:szCs w:val="52"/>
        </w:rPr>
      </w:pPr>
      <w:r w:rsidRPr="005D3555">
        <w:rPr>
          <w:rStyle w:val="span"/>
          <w:rFonts w:ascii="Century Gothic" w:eastAsia="Century Gothic" w:hAnsi="Century Gothic" w:cs="Century Gothic"/>
          <w:b/>
          <w:bCs/>
          <w:caps/>
          <w:sz w:val="52"/>
          <w:szCs w:val="52"/>
        </w:rPr>
        <w:t>Bryceson</w:t>
      </w:r>
      <w:r w:rsidRPr="005D3555">
        <w:rPr>
          <w:rFonts w:ascii="Century Gothic" w:eastAsia="Century Gothic" w:hAnsi="Century Gothic" w:cs="Century Gothic"/>
          <w:b/>
          <w:bCs/>
          <w:caps/>
          <w:sz w:val="52"/>
          <w:szCs w:val="52"/>
        </w:rPr>
        <w:t xml:space="preserve"> </w:t>
      </w:r>
      <w:r w:rsidRPr="005D3555">
        <w:rPr>
          <w:rStyle w:val="span"/>
          <w:rFonts w:ascii="Century Gothic" w:eastAsia="Century Gothic" w:hAnsi="Century Gothic" w:cs="Century Gothic"/>
          <w:b/>
          <w:bCs/>
          <w:caps/>
          <w:sz w:val="52"/>
          <w:szCs w:val="52"/>
        </w:rPr>
        <w:t>Laing</w:t>
      </w:r>
    </w:p>
    <w:p w14:paraId="74E45780" w14:textId="28612191" w:rsidR="003E1BB4" w:rsidRDefault="00CD61A2" w:rsidP="005D3555">
      <w:pPr>
        <w:pStyle w:val="divaddress"/>
        <w:pBdr>
          <w:bottom w:val="none" w:sz="0" w:space="6" w:color="auto"/>
        </w:pBdr>
        <w:spacing w:line="240" w:lineRule="auto"/>
        <w:jc w:val="center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  <w:sz w:val="20"/>
          <w:szCs w:val="20"/>
        </w:rPr>
        <w:t>(903) 280-6227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span"/>
          <w:rFonts w:ascii="Century Gothic" w:eastAsia="Century Gothic" w:hAnsi="Century Gothic" w:cs="Century Gothic"/>
          <w:sz w:val="20"/>
          <w:szCs w:val="20"/>
        </w:rPr>
        <w:t>| bklaing2@gmail.com</w:t>
      </w:r>
      <w:r w:rsidR="00734DE3">
        <w:rPr>
          <w:rStyle w:val="span"/>
          <w:rFonts w:ascii="Century Gothic" w:eastAsia="Century Gothic" w:hAnsi="Century Gothic" w:cs="Century Gothic"/>
          <w:sz w:val="20"/>
          <w:szCs w:val="20"/>
        </w:rPr>
        <w:t xml:space="preserve"> | l</w:t>
      </w:r>
      <w:r w:rsidR="00734DE3" w:rsidRPr="00734DE3">
        <w:rPr>
          <w:rStyle w:val="span"/>
          <w:rFonts w:ascii="Century Gothic" w:eastAsia="Century Gothic" w:hAnsi="Century Gothic" w:cs="Century Gothic"/>
          <w:sz w:val="20"/>
          <w:szCs w:val="20"/>
        </w:rPr>
        <w:t>inkedin.com/in/</w:t>
      </w:r>
      <w:proofErr w:type="spellStart"/>
      <w:r w:rsidR="00734DE3" w:rsidRPr="00734DE3">
        <w:rPr>
          <w:rStyle w:val="span"/>
          <w:rFonts w:ascii="Century Gothic" w:eastAsia="Century Gothic" w:hAnsi="Century Gothic" w:cs="Century Gothic"/>
          <w:sz w:val="20"/>
          <w:szCs w:val="20"/>
        </w:rPr>
        <w:t>brycesonlaing</w:t>
      </w:r>
      <w:proofErr w:type="spellEnd"/>
    </w:p>
    <w:p w14:paraId="76FDBBEA" w14:textId="77777777" w:rsidR="003E1BB4" w:rsidRPr="005D3555" w:rsidRDefault="00CD61A2" w:rsidP="005D3555">
      <w:pPr>
        <w:pStyle w:val="divdocumentdivsectiontitle"/>
        <w:spacing w:line="240" w:lineRule="auto"/>
        <w:rPr>
          <w:rFonts w:ascii="Century Gothic" w:eastAsia="Century Gothic" w:hAnsi="Century Gothic" w:cs="Century Gothic"/>
          <w:b/>
          <w:bCs/>
          <w:sz w:val="24"/>
          <w:szCs w:val="24"/>
        </w:rPr>
      </w:pPr>
      <w:r w:rsidRPr="005D3555">
        <w:rPr>
          <w:rFonts w:ascii="Century Gothic" w:eastAsia="Century Gothic" w:hAnsi="Century Gothic" w:cs="Century Gothic"/>
          <w:b/>
          <w:bCs/>
          <w:sz w:val="24"/>
          <w:szCs w:val="24"/>
        </w:rPr>
        <w:t>Professional Summary</w:t>
      </w:r>
    </w:p>
    <w:p w14:paraId="7F1EE7EE" w14:textId="77777777" w:rsidR="003E1BB4" w:rsidRPr="005D3555" w:rsidRDefault="00CD61A2" w:rsidP="005D3555">
      <w:pPr>
        <w:pStyle w:val="p"/>
        <w:spacing w:line="240" w:lineRule="auto"/>
        <w:rPr>
          <w:rFonts w:ascii="Century Gothic" w:eastAsia="Century Gothic" w:hAnsi="Century Gothic" w:cs="Century Gothic"/>
          <w:color w:val="666666"/>
          <w:sz w:val="20"/>
          <w:szCs w:val="20"/>
        </w:rPr>
      </w:pPr>
      <w:r w:rsidRPr="005D3555">
        <w:rPr>
          <w:rFonts w:ascii="Century Gothic" w:eastAsia="Century Gothic" w:hAnsi="Century Gothic" w:cs="Century Gothic"/>
          <w:color w:val="666666"/>
          <w:sz w:val="20"/>
          <w:szCs w:val="20"/>
        </w:rPr>
        <w:t>Self-motivated, hard-working undergraduate student in Computer Engineering with a broad knowledge of programming languages. Successful completion of research, personal, and team projects demonstrate skills in software engineering and computer systems.</w:t>
      </w:r>
    </w:p>
    <w:p w14:paraId="5FB49344" w14:textId="77777777" w:rsidR="003E1BB4" w:rsidRPr="005D3555" w:rsidRDefault="00CD61A2" w:rsidP="005D3555">
      <w:pPr>
        <w:pStyle w:val="divdocumentdivsectiontitle"/>
        <w:spacing w:before="240" w:after="80" w:line="240" w:lineRule="auto"/>
        <w:rPr>
          <w:rFonts w:ascii="Century Gothic" w:eastAsia="Century Gothic" w:hAnsi="Century Gothic" w:cs="Century Gothic"/>
          <w:b/>
          <w:bCs/>
          <w:sz w:val="24"/>
          <w:szCs w:val="24"/>
        </w:rPr>
      </w:pPr>
      <w:bookmarkStart w:id="0" w:name="_GoBack"/>
      <w:r w:rsidRPr="005D3555">
        <w:rPr>
          <w:rFonts w:ascii="Century Gothic" w:eastAsia="Century Gothic" w:hAnsi="Century Gothic" w:cs="Century Gothic"/>
          <w:b/>
          <w:bCs/>
          <w:sz w:val="24"/>
          <w:szCs w:val="24"/>
        </w:rPr>
        <w:t>Skills</w:t>
      </w:r>
    </w:p>
    <w:tbl>
      <w:tblPr>
        <w:tblStyle w:val="divdocument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58"/>
        <w:gridCol w:w="5258"/>
      </w:tblGrid>
      <w:tr w:rsidR="003E1BB4" w14:paraId="19ABD6FC" w14:textId="77777777" w:rsidTr="005D3555">
        <w:trPr>
          <w:trHeight w:val="2591"/>
        </w:trPr>
        <w:tc>
          <w:tcPr>
            <w:tcW w:w="525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bookmarkEnd w:id="0"/>
          <w:p w14:paraId="05CD3EFA" w14:textId="77777777" w:rsidR="003E1BB4" w:rsidRPr="007E19D9" w:rsidRDefault="00CD61A2">
            <w:pPr>
              <w:pStyle w:val="p"/>
              <w:spacing w:line="340" w:lineRule="atLeast"/>
              <w:rPr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  <w:r w:rsidRPr="007E19D9">
              <w:rPr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>From Supporting Coursework</w:t>
            </w:r>
          </w:p>
          <w:p w14:paraId="2DF5C1E8" w14:textId="77777777" w:rsidR="003E1BB4" w:rsidRPr="005D3555" w:rsidRDefault="00CD61A2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5D3555">
              <w:rPr>
                <w:rFonts w:ascii="Century Gothic" w:eastAsia="Century Gothic" w:hAnsi="Century Gothic" w:cs="Century Gothic"/>
                <w:sz w:val="20"/>
                <w:szCs w:val="20"/>
              </w:rPr>
              <w:t>Software Development</w:t>
            </w:r>
          </w:p>
          <w:p w14:paraId="0E3B48DB" w14:textId="77777777" w:rsidR="003E1BB4" w:rsidRPr="005D3555" w:rsidRDefault="00CD61A2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5D3555">
              <w:rPr>
                <w:rFonts w:ascii="Century Gothic" w:eastAsia="Century Gothic" w:hAnsi="Century Gothic" w:cs="Century Gothic"/>
                <w:sz w:val="20"/>
                <w:szCs w:val="20"/>
              </w:rPr>
              <w:t>Data Structures and Algorithms</w:t>
            </w:r>
          </w:p>
          <w:p w14:paraId="1366ACBD" w14:textId="5D7F44E0" w:rsidR="003E1BB4" w:rsidRPr="005D3555" w:rsidRDefault="00CD61A2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5D3555">
              <w:rPr>
                <w:rFonts w:ascii="Century Gothic" w:eastAsia="Century Gothic" w:hAnsi="Century Gothic" w:cs="Century Gothic"/>
                <w:sz w:val="20"/>
                <w:szCs w:val="20"/>
              </w:rPr>
              <w:t>Computer an</w:t>
            </w:r>
            <w:r w:rsidR="00734DE3">
              <w:rPr>
                <w:rFonts w:ascii="Century Gothic" w:eastAsia="Century Gothic" w:hAnsi="Century Gothic" w:cs="Century Gothic"/>
                <w:sz w:val="20"/>
                <w:szCs w:val="20"/>
              </w:rPr>
              <w:t>d Microcomputer Systems</w:t>
            </w:r>
          </w:p>
          <w:p w14:paraId="64FD8475" w14:textId="77777777" w:rsidR="003E1BB4" w:rsidRPr="005D3555" w:rsidRDefault="00CD61A2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5D3555">
              <w:rPr>
                <w:rFonts w:ascii="Century Gothic" w:eastAsia="Century Gothic" w:hAnsi="Century Gothic" w:cs="Century Gothic"/>
                <w:sz w:val="20"/>
                <w:szCs w:val="20"/>
              </w:rPr>
              <w:t>Digital Systems Design</w:t>
            </w:r>
          </w:p>
          <w:p w14:paraId="6CCF6660" w14:textId="77777777" w:rsidR="003E1BB4" w:rsidRPr="005D3555" w:rsidRDefault="00CD61A2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5D3555">
              <w:rPr>
                <w:rFonts w:ascii="Century Gothic" w:eastAsia="Century Gothic" w:hAnsi="Century Gothic" w:cs="Century Gothic"/>
                <w:sz w:val="20"/>
                <w:szCs w:val="20"/>
              </w:rPr>
              <w:t>Computer Architecture</w:t>
            </w:r>
          </w:p>
          <w:p w14:paraId="6B9763F6" w14:textId="77777777" w:rsidR="003E1BB4" w:rsidRPr="005D3555" w:rsidRDefault="00CD61A2">
            <w:pPr>
              <w:pStyle w:val="ulli"/>
              <w:numPr>
                <w:ilvl w:val="0"/>
                <w:numId w:val="1"/>
              </w:numPr>
              <w:spacing w:line="340" w:lineRule="atLeast"/>
              <w:ind w:left="460" w:hanging="201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5D3555">
              <w:rPr>
                <w:rFonts w:ascii="Century Gothic" w:eastAsia="Century Gothic" w:hAnsi="Century Gothic" w:cs="Century Gothic"/>
                <w:sz w:val="20"/>
                <w:szCs w:val="20"/>
              </w:rPr>
              <w:t>Digital Integrated Circuit Design using MOS, bipolar technologies, and computer aided simulation</w:t>
            </w:r>
          </w:p>
        </w:tc>
        <w:tc>
          <w:tcPr>
            <w:tcW w:w="525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29E2D492" w14:textId="77777777" w:rsidR="003E1BB4" w:rsidRPr="007E19D9" w:rsidRDefault="00CD61A2">
            <w:pPr>
              <w:pStyle w:val="p"/>
              <w:spacing w:line="340" w:lineRule="atLeast"/>
              <w:rPr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  <w:r w:rsidRPr="007E19D9">
              <w:rPr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>Languages</w:t>
            </w:r>
          </w:p>
          <w:p w14:paraId="7E01B6C8" w14:textId="77777777" w:rsidR="003E1BB4" w:rsidRPr="005D3555" w:rsidRDefault="00CD61A2">
            <w:pPr>
              <w:pStyle w:val="ulli"/>
              <w:numPr>
                <w:ilvl w:val="0"/>
                <w:numId w:val="2"/>
              </w:numPr>
              <w:spacing w:line="340" w:lineRule="atLeast"/>
              <w:ind w:left="460" w:hanging="201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5D3555">
              <w:rPr>
                <w:rFonts w:ascii="Century Gothic" w:eastAsia="Century Gothic" w:hAnsi="Century Gothic" w:cs="Century Gothic"/>
                <w:sz w:val="20"/>
                <w:szCs w:val="20"/>
              </w:rPr>
              <w:t>Python, Java, JavaScript, C++, React Native, HTML, PHP, Verilog, and MATLAB</w:t>
            </w:r>
          </w:p>
          <w:p w14:paraId="22CE1D61" w14:textId="77777777" w:rsidR="003E1BB4" w:rsidRPr="007E19D9" w:rsidRDefault="00CD61A2">
            <w:pPr>
              <w:pStyle w:val="p"/>
              <w:spacing w:line="340" w:lineRule="atLeast"/>
              <w:rPr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</w:pPr>
            <w:r w:rsidRPr="007E19D9">
              <w:rPr>
                <w:rFonts w:ascii="Century Gothic" w:eastAsia="Century Gothic" w:hAnsi="Century Gothic" w:cs="Century Gothic"/>
                <w:b/>
                <w:bCs/>
                <w:sz w:val="20"/>
                <w:szCs w:val="20"/>
              </w:rPr>
              <w:t>Other</w:t>
            </w:r>
          </w:p>
          <w:p w14:paraId="5849DC7E" w14:textId="77777777" w:rsidR="003E1BB4" w:rsidRPr="005D3555" w:rsidRDefault="00CD61A2">
            <w:pPr>
              <w:pStyle w:val="ulli"/>
              <w:numPr>
                <w:ilvl w:val="0"/>
                <w:numId w:val="3"/>
              </w:numPr>
              <w:spacing w:line="340" w:lineRule="atLeast"/>
              <w:ind w:left="460" w:hanging="201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5D3555">
              <w:rPr>
                <w:rFonts w:ascii="Century Gothic" w:eastAsia="Century Gothic" w:hAnsi="Century Gothic" w:cs="Century Gothic"/>
                <w:sz w:val="20"/>
                <w:szCs w:val="20"/>
              </w:rPr>
              <w:t>Microsoft Office and Google Drive</w:t>
            </w:r>
          </w:p>
          <w:p w14:paraId="249CA7D7" w14:textId="77777777" w:rsidR="003E1BB4" w:rsidRPr="005D3555" w:rsidRDefault="00CD61A2">
            <w:pPr>
              <w:pStyle w:val="ulli"/>
              <w:numPr>
                <w:ilvl w:val="0"/>
                <w:numId w:val="3"/>
              </w:numPr>
              <w:spacing w:line="340" w:lineRule="atLeast"/>
              <w:ind w:left="460" w:hanging="201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5D3555">
              <w:rPr>
                <w:rFonts w:ascii="Century Gothic" w:eastAsia="Century Gothic" w:hAnsi="Century Gothic" w:cs="Century Gothic"/>
                <w:sz w:val="20"/>
                <w:szCs w:val="20"/>
              </w:rPr>
              <w:t>Critical thinking and problem solving</w:t>
            </w:r>
          </w:p>
          <w:p w14:paraId="28DFA352" w14:textId="77777777" w:rsidR="003E1BB4" w:rsidRPr="005D3555" w:rsidRDefault="00CD61A2">
            <w:pPr>
              <w:pStyle w:val="ulli"/>
              <w:numPr>
                <w:ilvl w:val="0"/>
                <w:numId w:val="3"/>
              </w:numPr>
              <w:spacing w:line="340" w:lineRule="atLeast"/>
              <w:ind w:left="460" w:hanging="201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5D3555">
              <w:rPr>
                <w:rFonts w:ascii="Century Gothic" w:eastAsia="Century Gothic" w:hAnsi="Century Gothic" w:cs="Century Gothic"/>
                <w:sz w:val="20"/>
                <w:szCs w:val="20"/>
              </w:rPr>
              <w:t>Teamwork</w:t>
            </w:r>
          </w:p>
          <w:p w14:paraId="26894DD1" w14:textId="77777777" w:rsidR="003E1BB4" w:rsidRPr="005D3555" w:rsidRDefault="00CD61A2">
            <w:pPr>
              <w:pStyle w:val="ulli"/>
              <w:numPr>
                <w:ilvl w:val="0"/>
                <w:numId w:val="3"/>
              </w:numPr>
              <w:spacing w:line="340" w:lineRule="atLeast"/>
              <w:ind w:left="460" w:hanging="201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5D3555">
              <w:rPr>
                <w:rFonts w:ascii="Century Gothic" w:eastAsia="Century Gothic" w:hAnsi="Century Gothic" w:cs="Century Gothic"/>
                <w:sz w:val="20"/>
                <w:szCs w:val="20"/>
              </w:rPr>
              <w:t>Communication</w:t>
            </w:r>
          </w:p>
          <w:p w14:paraId="7C7B1A45" w14:textId="77777777" w:rsidR="003E1BB4" w:rsidRPr="005D3555" w:rsidRDefault="00CD61A2">
            <w:pPr>
              <w:pStyle w:val="ulli"/>
              <w:numPr>
                <w:ilvl w:val="0"/>
                <w:numId w:val="3"/>
              </w:numPr>
              <w:spacing w:line="340" w:lineRule="atLeast"/>
              <w:ind w:left="460" w:hanging="201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5D3555">
              <w:rPr>
                <w:rFonts w:ascii="Century Gothic" w:eastAsia="Century Gothic" w:hAnsi="Century Gothic" w:cs="Century Gothic"/>
                <w:sz w:val="20"/>
                <w:szCs w:val="20"/>
              </w:rPr>
              <w:t>Organization</w:t>
            </w:r>
          </w:p>
        </w:tc>
      </w:tr>
    </w:tbl>
    <w:p w14:paraId="252D024E" w14:textId="61354277" w:rsidR="003E1BB4" w:rsidRPr="005D3555" w:rsidRDefault="00CD61A2" w:rsidP="005D3555">
      <w:pPr>
        <w:pStyle w:val="divdocumentdivsectiontitle"/>
        <w:spacing w:before="240" w:after="80" w:line="240" w:lineRule="auto"/>
        <w:rPr>
          <w:rFonts w:ascii="Century Gothic" w:eastAsia="Century Gothic" w:hAnsi="Century Gothic" w:cs="Century Gothic"/>
          <w:b/>
          <w:bCs/>
          <w:sz w:val="24"/>
          <w:szCs w:val="24"/>
        </w:rPr>
      </w:pPr>
      <w:r w:rsidRPr="005D3555">
        <w:rPr>
          <w:rFonts w:ascii="Century Gothic" w:eastAsia="Century Gothic" w:hAnsi="Century Gothic" w:cs="Century Gothic"/>
          <w:b/>
          <w:bCs/>
          <w:sz w:val="24"/>
          <w:szCs w:val="24"/>
        </w:rPr>
        <w:t>Education</w:t>
      </w:r>
    </w:p>
    <w:p w14:paraId="4ABE3484" w14:textId="77777777" w:rsidR="003E1BB4" w:rsidRPr="005D3555" w:rsidRDefault="00CD61A2" w:rsidP="005D3555">
      <w:pPr>
        <w:pStyle w:val="divdocumentsinglecolumn"/>
        <w:tabs>
          <w:tab w:val="right" w:pos="10500"/>
        </w:tabs>
        <w:spacing w:line="240" w:lineRule="auto"/>
        <w:rPr>
          <w:rFonts w:ascii="Century Gothic" w:eastAsia="Century Gothic" w:hAnsi="Century Gothic" w:cs="Century Gothic"/>
          <w:color w:val="666666"/>
          <w:sz w:val="20"/>
          <w:szCs w:val="20"/>
        </w:rPr>
      </w:pPr>
      <w:r w:rsidRPr="005D3555">
        <w:rPr>
          <w:rStyle w:val="spandegree"/>
          <w:rFonts w:ascii="Century Gothic" w:eastAsia="Century Gothic" w:hAnsi="Century Gothic" w:cs="Century Gothic"/>
          <w:sz w:val="20"/>
          <w:szCs w:val="20"/>
        </w:rPr>
        <w:t>Bachelor of Science</w:t>
      </w:r>
      <w:r w:rsidRPr="005D3555">
        <w:rPr>
          <w:rStyle w:val="span"/>
          <w:rFonts w:ascii="Century Gothic" w:eastAsia="Century Gothic" w:hAnsi="Century Gothic" w:cs="Century Gothic"/>
          <w:color w:val="666666"/>
          <w:sz w:val="20"/>
          <w:szCs w:val="20"/>
        </w:rPr>
        <w:t xml:space="preserve">: </w:t>
      </w:r>
      <w:r w:rsidRPr="005D3555">
        <w:rPr>
          <w:rStyle w:val="spanprogramline"/>
          <w:rFonts w:ascii="Century Gothic" w:eastAsia="Century Gothic" w:hAnsi="Century Gothic" w:cs="Century Gothic"/>
          <w:sz w:val="20"/>
          <w:szCs w:val="20"/>
        </w:rPr>
        <w:t>Computer Engineering</w:t>
      </w:r>
      <w:r w:rsidRPr="005D3555">
        <w:rPr>
          <w:rStyle w:val="singlecolumnspanpaddedlinenth-child1"/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  <w:r w:rsidRPr="005D3555">
        <w:rPr>
          <w:rStyle w:val="spanjobdates"/>
          <w:rFonts w:ascii="Century Gothic" w:eastAsia="Century Gothic" w:hAnsi="Century Gothic" w:cs="Century Gothic"/>
          <w:sz w:val="20"/>
          <w:szCs w:val="20"/>
        </w:rPr>
        <w:tab/>
        <w:t xml:space="preserve"> </w:t>
      </w:r>
      <w:r w:rsidRPr="005D3555">
        <w:rPr>
          <w:rStyle w:val="span"/>
          <w:rFonts w:ascii="Century Gothic" w:eastAsia="Century Gothic" w:hAnsi="Century Gothic" w:cs="Century Gothic"/>
          <w:color w:val="000000"/>
          <w:sz w:val="20"/>
          <w:szCs w:val="20"/>
        </w:rPr>
        <w:t>May 2021</w:t>
      </w:r>
      <w:r w:rsidRPr="005D3555">
        <w:rPr>
          <w:rStyle w:val="spanjobdates"/>
          <w:rFonts w:ascii="Century Gothic" w:eastAsia="Century Gothic" w:hAnsi="Century Gothic" w:cs="Century Gothic"/>
          <w:sz w:val="20"/>
          <w:szCs w:val="20"/>
        </w:rPr>
        <w:t xml:space="preserve"> </w:t>
      </w:r>
    </w:p>
    <w:p w14:paraId="7DF17F0C" w14:textId="77777777" w:rsidR="003E1BB4" w:rsidRPr="005D3555" w:rsidRDefault="00CD61A2" w:rsidP="005D3555">
      <w:pPr>
        <w:pStyle w:val="spanpaddedline"/>
        <w:tabs>
          <w:tab w:val="right" w:pos="10500"/>
        </w:tabs>
        <w:spacing w:line="240" w:lineRule="auto"/>
        <w:rPr>
          <w:rFonts w:ascii="Century Gothic" w:eastAsia="Century Gothic" w:hAnsi="Century Gothic" w:cs="Century Gothic"/>
          <w:color w:val="666666"/>
          <w:sz w:val="20"/>
          <w:szCs w:val="20"/>
        </w:rPr>
      </w:pPr>
      <w:r w:rsidRPr="005D3555">
        <w:rPr>
          <w:rStyle w:val="spancompanyname"/>
          <w:rFonts w:ascii="Century Gothic" w:eastAsia="Century Gothic" w:hAnsi="Century Gothic" w:cs="Century Gothic"/>
          <w:color w:val="666666"/>
          <w:sz w:val="20"/>
          <w:szCs w:val="20"/>
        </w:rPr>
        <w:t>Texas A&amp;M University</w:t>
      </w:r>
      <w:r w:rsidRPr="005D3555">
        <w:rPr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ab/>
        <w:t xml:space="preserve"> </w:t>
      </w:r>
      <w:r w:rsidRPr="005D3555">
        <w:rPr>
          <w:rStyle w:val="span"/>
          <w:rFonts w:ascii="Century Gothic" w:eastAsia="Century Gothic" w:hAnsi="Century Gothic" w:cs="Century Gothic"/>
          <w:color w:val="666666"/>
          <w:sz w:val="20"/>
          <w:szCs w:val="20"/>
        </w:rPr>
        <w:t>College Station, TX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</w:p>
    <w:p w14:paraId="34A3DA0F" w14:textId="77777777" w:rsidR="003E1BB4" w:rsidRPr="005D3555" w:rsidRDefault="00CD61A2" w:rsidP="005D3555">
      <w:pPr>
        <w:pStyle w:val="p"/>
        <w:spacing w:line="240" w:lineRule="auto"/>
        <w:rPr>
          <w:rStyle w:val="span"/>
          <w:rFonts w:ascii="Century Gothic" w:eastAsia="Century Gothic" w:hAnsi="Century Gothic" w:cs="Century Gothic"/>
          <w:color w:val="666666"/>
          <w:sz w:val="20"/>
          <w:szCs w:val="20"/>
        </w:rPr>
      </w:pPr>
      <w:r w:rsidRPr="005D3555">
        <w:rPr>
          <w:rStyle w:val="span"/>
          <w:rFonts w:ascii="Century Gothic" w:eastAsia="Century Gothic" w:hAnsi="Century Gothic" w:cs="Century Gothic"/>
          <w:color w:val="666666"/>
          <w:sz w:val="20"/>
          <w:szCs w:val="20"/>
        </w:rPr>
        <w:t>GPA: 3.173</w:t>
      </w:r>
    </w:p>
    <w:p w14:paraId="0CF13E1B" w14:textId="77777777" w:rsidR="003E1BB4" w:rsidRPr="005D3555" w:rsidRDefault="00CD61A2" w:rsidP="005D3555">
      <w:pPr>
        <w:pStyle w:val="divdocumentdivsectiontitle"/>
        <w:spacing w:before="240" w:after="80" w:line="240" w:lineRule="auto"/>
        <w:rPr>
          <w:rFonts w:ascii="Century Gothic" w:eastAsia="Century Gothic" w:hAnsi="Century Gothic" w:cs="Century Gothic"/>
          <w:b/>
          <w:bCs/>
          <w:sz w:val="24"/>
          <w:szCs w:val="24"/>
        </w:rPr>
      </w:pPr>
      <w:r w:rsidRPr="005D3555">
        <w:rPr>
          <w:rFonts w:ascii="Century Gothic" w:eastAsia="Century Gothic" w:hAnsi="Century Gothic" w:cs="Century Gothic"/>
          <w:b/>
          <w:bCs/>
          <w:sz w:val="24"/>
          <w:szCs w:val="24"/>
        </w:rPr>
        <w:t>Work History</w:t>
      </w:r>
    </w:p>
    <w:p w14:paraId="1DE83E52" w14:textId="77777777" w:rsidR="003E1BB4" w:rsidRPr="005D3555" w:rsidRDefault="00CD61A2" w:rsidP="005D3555">
      <w:pPr>
        <w:pStyle w:val="divdocumentsinglecolumn"/>
        <w:tabs>
          <w:tab w:val="right" w:pos="10500"/>
        </w:tabs>
        <w:spacing w:line="240" w:lineRule="auto"/>
        <w:rPr>
          <w:rFonts w:ascii="Century Gothic" w:eastAsia="Century Gothic" w:hAnsi="Century Gothic" w:cs="Century Gothic"/>
          <w:color w:val="666666"/>
          <w:sz w:val="20"/>
          <w:szCs w:val="20"/>
        </w:rPr>
      </w:pPr>
      <w:r w:rsidRPr="005D3555">
        <w:rPr>
          <w:rStyle w:val="spanjobtitle"/>
          <w:rFonts w:ascii="Century Gothic" w:eastAsia="Century Gothic" w:hAnsi="Century Gothic" w:cs="Century Gothic"/>
          <w:sz w:val="20"/>
          <w:szCs w:val="20"/>
        </w:rPr>
        <w:t xml:space="preserve">Undergraduate Researcher 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ab/>
        <w:t xml:space="preserve"> </w:t>
      </w:r>
      <w:r w:rsidRPr="005D3555">
        <w:rPr>
          <w:rStyle w:val="spanjobdates"/>
          <w:rFonts w:ascii="Century Gothic" w:eastAsia="Century Gothic" w:hAnsi="Century Gothic" w:cs="Century Gothic"/>
          <w:sz w:val="20"/>
          <w:szCs w:val="20"/>
        </w:rPr>
        <w:t>May 2019</w:t>
      </w:r>
      <w:r w:rsidRPr="005D3555">
        <w:rPr>
          <w:rStyle w:val="span"/>
          <w:rFonts w:ascii="Century Gothic" w:eastAsia="Century Gothic" w:hAnsi="Century Gothic" w:cs="Century Gothic"/>
          <w:color w:val="666666"/>
          <w:sz w:val="20"/>
          <w:szCs w:val="20"/>
        </w:rPr>
        <w:t xml:space="preserve"> - </w:t>
      </w:r>
      <w:r w:rsidRPr="005D3555">
        <w:rPr>
          <w:rStyle w:val="spanjobdates"/>
          <w:rFonts w:ascii="Century Gothic" w:eastAsia="Century Gothic" w:hAnsi="Century Gothic" w:cs="Century Gothic"/>
          <w:sz w:val="20"/>
          <w:szCs w:val="20"/>
        </w:rPr>
        <w:t>Current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</w:p>
    <w:p w14:paraId="71AB7F37" w14:textId="77777777" w:rsidR="003E1BB4" w:rsidRPr="005D3555" w:rsidRDefault="00CD61A2" w:rsidP="005D3555">
      <w:pPr>
        <w:pStyle w:val="spanpaddedline"/>
        <w:tabs>
          <w:tab w:val="right" w:pos="10500"/>
        </w:tabs>
        <w:spacing w:line="240" w:lineRule="auto"/>
        <w:rPr>
          <w:rFonts w:ascii="Century Gothic" w:eastAsia="Century Gothic" w:hAnsi="Century Gothic" w:cs="Century Gothic"/>
          <w:color w:val="666666"/>
          <w:sz w:val="20"/>
          <w:szCs w:val="20"/>
        </w:rPr>
      </w:pPr>
      <w:r w:rsidRPr="005D3555">
        <w:rPr>
          <w:rStyle w:val="spancompanyname"/>
          <w:rFonts w:ascii="Century Gothic" w:eastAsia="Century Gothic" w:hAnsi="Century Gothic" w:cs="Century Gothic"/>
          <w:color w:val="666666"/>
          <w:sz w:val="20"/>
          <w:szCs w:val="20"/>
        </w:rPr>
        <w:t>Embedded Signal Processing Laboratory</w:t>
      </w:r>
      <w:r w:rsidRPr="005D3555">
        <w:rPr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ab/>
        <w:t xml:space="preserve"> </w:t>
      </w:r>
      <w:r w:rsidRPr="005D3555">
        <w:rPr>
          <w:rStyle w:val="span"/>
          <w:rFonts w:ascii="Century Gothic" w:eastAsia="Century Gothic" w:hAnsi="Century Gothic" w:cs="Century Gothic"/>
          <w:color w:val="666666"/>
          <w:sz w:val="20"/>
          <w:szCs w:val="20"/>
        </w:rPr>
        <w:t>College Station, TX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</w:p>
    <w:p w14:paraId="5B3C605B" w14:textId="77777777" w:rsidR="003E1BB4" w:rsidRPr="005D3555" w:rsidRDefault="00CD61A2" w:rsidP="005D3555">
      <w:pPr>
        <w:pStyle w:val="ulli"/>
        <w:numPr>
          <w:ilvl w:val="0"/>
          <w:numId w:val="4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>Utilized IMU and BLE data from a smartwatch to perform online change detection and aid in data collection for activity classifiers.</w:t>
      </w:r>
    </w:p>
    <w:p w14:paraId="36497B2B" w14:textId="77777777" w:rsidR="003E1BB4" w:rsidRPr="005D3555" w:rsidRDefault="00CD61A2" w:rsidP="005D3555">
      <w:pPr>
        <w:pStyle w:val="ulli"/>
        <w:numPr>
          <w:ilvl w:val="0"/>
          <w:numId w:val="4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>Tested many different change detection algorithms in Python utilizing NumPy and Pandas.</w:t>
      </w:r>
    </w:p>
    <w:p w14:paraId="3C0700FB" w14:textId="77777777" w:rsidR="003E1BB4" w:rsidRPr="005D3555" w:rsidRDefault="00CD61A2" w:rsidP="005D3555">
      <w:pPr>
        <w:pStyle w:val="ulli"/>
        <w:numPr>
          <w:ilvl w:val="0"/>
          <w:numId w:val="4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>Developed original change detection algorithm based on accelerometer, gyroscope, and Bluetooth smartwatch data.</w:t>
      </w:r>
    </w:p>
    <w:p w14:paraId="73BD6749" w14:textId="4267F49A" w:rsidR="003E1BB4" w:rsidRPr="005D3555" w:rsidRDefault="00CD61A2" w:rsidP="005D3555">
      <w:pPr>
        <w:pStyle w:val="ulli"/>
        <w:numPr>
          <w:ilvl w:val="0"/>
          <w:numId w:val="4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 xml:space="preserve">Implemented change detection algorithm on Android smartwatch to detect </w:t>
      </w:r>
      <w:r w:rsidR="00FA1318">
        <w:rPr>
          <w:rStyle w:val="span"/>
          <w:rFonts w:ascii="Century Gothic" w:eastAsia="Century Gothic" w:hAnsi="Century Gothic" w:cs="Century Gothic"/>
          <w:sz w:val="20"/>
          <w:szCs w:val="20"/>
        </w:rPr>
        <w:t xml:space="preserve">and log </w:t>
      </w: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>when the wearer has changed activities.</w:t>
      </w:r>
    </w:p>
    <w:p w14:paraId="44304E03" w14:textId="77777777" w:rsidR="003E1BB4" w:rsidRPr="005D3555" w:rsidRDefault="00CD61A2" w:rsidP="005D3555">
      <w:pPr>
        <w:pStyle w:val="divdocumentsinglecolumn"/>
        <w:tabs>
          <w:tab w:val="right" w:pos="10500"/>
        </w:tabs>
        <w:spacing w:before="160" w:line="240" w:lineRule="auto"/>
        <w:rPr>
          <w:rFonts w:ascii="Century Gothic" w:eastAsia="Century Gothic" w:hAnsi="Century Gothic" w:cs="Century Gothic"/>
          <w:color w:val="666666"/>
          <w:sz w:val="20"/>
          <w:szCs w:val="20"/>
        </w:rPr>
      </w:pPr>
      <w:r w:rsidRPr="005D3555">
        <w:rPr>
          <w:rStyle w:val="spanjobtitle"/>
          <w:rFonts w:ascii="Century Gothic" w:eastAsia="Century Gothic" w:hAnsi="Century Gothic" w:cs="Century Gothic"/>
          <w:sz w:val="20"/>
          <w:szCs w:val="20"/>
        </w:rPr>
        <w:t>App Developer</w:t>
      </w:r>
      <w:r w:rsidRPr="005D3555">
        <w:rPr>
          <w:rStyle w:val="singlecolumnspanpaddedlinenth-child1"/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ab/>
        <w:t xml:space="preserve"> </w:t>
      </w:r>
      <w:r w:rsidRPr="005D3555">
        <w:rPr>
          <w:rStyle w:val="spanjobdates"/>
          <w:rFonts w:ascii="Century Gothic" w:eastAsia="Century Gothic" w:hAnsi="Century Gothic" w:cs="Century Gothic"/>
          <w:sz w:val="20"/>
          <w:szCs w:val="20"/>
        </w:rPr>
        <w:t>Mar 2018</w:t>
      </w:r>
      <w:r w:rsidRPr="005D3555">
        <w:rPr>
          <w:rStyle w:val="span"/>
          <w:rFonts w:ascii="Century Gothic" w:eastAsia="Century Gothic" w:hAnsi="Century Gothic" w:cs="Century Gothic"/>
          <w:color w:val="666666"/>
          <w:sz w:val="20"/>
          <w:szCs w:val="20"/>
        </w:rPr>
        <w:t xml:space="preserve"> - </w:t>
      </w:r>
      <w:r w:rsidRPr="005D3555">
        <w:rPr>
          <w:rStyle w:val="spanjobdates"/>
          <w:rFonts w:ascii="Century Gothic" w:eastAsia="Century Gothic" w:hAnsi="Century Gothic" w:cs="Century Gothic"/>
          <w:sz w:val="20"/>
          <w:szCs w:val="20"/>
        </w:rPr>
        <w:t>Current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</w:p>
    <w:p w14:paraId="0C2D918D" w14:textId="77777777" w:rsidR="003E1BB4" w:rsidRPr="005D3555" w:rsidRDefault="00CD61A2" w:rsidP="005D3555">
      <w:pPr>
        <w:pStyle w:val="spanpaddedline"/>
        <w:tabs>
          <w:tab w:val="right" w:pos="10500"/>
        </w:tabs>
        <w:spacing w:line="240" w:lineRule="auto"/>
        <w:rPr>
          <w:rFonts w:ascii="Century Gothic" w:eastAsia="Century Gothic" w:hAnsi="Century Gothic" w:cs="Century Gothic"/>
          <w:color w:val="666666"/>
          <w:sz w:val="20"/>
          <w:szCs w:val="20"/>
        </w:rPr>
      </w:pPr>
      <w:r w:rsidRPr="005D3555">
        <w:rPr>
          <w:rStyle w:val="spancompanyname"/>
          <w:rFonts w:ascii="Century Gothic" w:eastAsia="Century Gothic" w:hAnsi="Century Gothic" w:cs="Century Gothic"/>
          <w:color w:val="666666"/>
          <w:sz w:val="20"/>
          <w:szCs w:val="20"/>
        </w:rPr>
        <w:t>College Cove</w:t>
      </w:r>
      <w:r w:rsidRPr="005D3555">
        <w:rPr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ab/>
        <w:t xml:space="preserve"> </w:t>
      </w:r>
      <w:r w:rsidRPr="005D3555">
        <w:rPr>
          <w:rStyle w:val="span"/>
          <w:rFonts w:ascii="Century Gothic" w:eastAsia="Century Gothic" w:hAnsi="Century Gothic" w:cs="Century Gothic"/>
          <w:color w:val="666666"/>
          <w:sz w:val="20"/>
          <w:szCs w:val="20"/>
        </w:rPr>
        <w:t>College Station, TX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</w:p>
    <w:p w14:paraId="4B357423" w14:textId="77777777" w:rsidR="003E1BB4" w:rsidRPr="005D3555" w:rsidRDefault="00CD61A2" w:rsidP="005D3555">
      <w:pPr>
        <w:pStyle w:val="ulli"/>
        <w:numPr>
          <w:ilvl w:val="0"/>
          <w:numId w:val="5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>Co-created an application that revolves around a centralized marketplace for selling student sporting tickets.</w:t>
      </w:r>
    </w:p>
    <w:p w14:paraId="5CB5391B" w14:textId="77777777" w:rsidR="003E1BB4" w:rsidRPr="005D3555" w:rsidRDefault="00CD61A2" w:rsidP="005D3555">
      <w:pPr>
        <w:pStyle w:val="ulli"/>
        <w:numPr>
          <w:ilvl w:val="0"/>
          <w:numId w:val="5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>Encountered 750+ users during Fall 2019.</w:t>
      </w:r>
    </w:p>
    <w:p w14:paraId="2F5CAB35" w14:textId="24E4B8D2" w:rsidR="003E1BB4" w:rsidRPr="005D3555" w:rsidRDefault="00CD61A2" w:rsidP="005D3555">
      <w:pPr>
        <w:pStyle w:val="ulli"/>
        <w:numPr>
          <w:ilvl w:val="0"/>
          <w:numId w:val="5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 xml:space="preserve">Programmed using </w:t>
      </w:r>
      <w:r w:rsidR="00FA1318">
        <w:rPr>
          <w:rStyle w:val="span"/>
          <w:rFonts w:ascii="Century Gothic" w:eastAsia="Century Gothic" w:hAnsi="Century Gothic" w:cs="Century Gothic"/>
          <w:sz w:val="20"/>
          <w:szCs w:val="20"/>
        </w:rPr>
        <w:t>R</w:t>
      </w: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 xml:space="preserve">eact </w:t>
      </w:r>
      <w:r w:rsidR="00FA1318">
        <w:rPr>
          <w:rStyle w:val="span"/>
          <w:rFonts w:ascii="Century Gothic" w:eastAsia="Century Gothic" w:hAnsi="Century Gothic" w:cs="Century Gothic"/>
          <w:sz w:val="20"/>
          <w:szCs w:val="20"/>
        </w:rPr>
        <w:t>N</w:t>
      </w: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>ative in order to deploy to iOS and Android.</w:t>
      </w:r>
    </w:p>
    <w:p w14:paraId="1120E766" w14:textId="77777777" w:rsidR="003E1BB4" w:rsidRPr="005D3555" w:rsidRDefault="00CD61A2" w:rsidP="005D3555">
      <w:pPr>
        <w:pStyle w:val="ulli"/>
        <w:numPr>
          <w:ilvl w:val="0"/>
          <w:numId w:val="5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>Collaborated with cross-functional development team members to analyze potential system solutions based on evolving client requirements.</w:t>
      </w:r>
    </w:p>
    <w:p w14:paraId="3659F10C" w14:textId="77777777" w:rsidR="003E1BB4" w:rsidRPr="005D3555" w:rsidRDefault="00CD61A2" w:rsidP="005D3555">
      <w:pPr>
        <w:pStyle w:val="divdocumentsinglecolumn"/>
        <w:tabs>
          <w:tab w:val="right" w:pos="10500"/>
        </w:tabs>
        <w:spacing w:before="160" w:line="240" w:lineRule="auto"/>
        <w:rPr>
          <w:rFonts w:ascii="Century Gothic" w:eastAsia="Century Gothic" w:hAnsi="Century Gothic" w:cs="Century Gothic"/>
          <w:color w:val="666666"/>
          <w:sz w:val="20"/>
          <w:szCs w:val="20"/>
        </w:rPr>
      </w:pPr>
      <w:r w:rsidRPr="005D3555">
        <w:rPr>
          <w:rStyle w:val="spanjobtitle"/>
          <w:rFonts w:ascii="Century Gothic" w:eastAsia="Century Gothic" w:hAnsi="Century Gothic" w:cs="Century Gothic"/>
          <w:sz w:val="20"/>
          <w:szCs w:val="20"/>
        </w:rPr>
        <w:t>Engineering Peer Mentor</w:t>
      </w:r>
      <w:r w:rsidRPr="005D3555">
        <w:rPr>
          <w:rStyle w:val="singlecolumnspanpaddedlinenth-child1"/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ab/>
        <w:t xml:space="preserve"> </w:t>
      </w:r>
      <w:r w:rsidRPr="005D3555">
        <w:rPr>
          <w:rStyle w:val="spanjobdates"/>
          <w:rFonts w:ascii="Century Gothic" w:eastAsia="Century Gothic" w:hAnsi="Century Gothic" w:cs="Century Gothic"/>
          <w:sz w:val="20"/>
          <w:szCs w:val="20"/>
        </w:rPr>
        <w:t>Apr 2018</w:t>
      </w:r>
      <w:r w:rsidRPr="005D3555">
        <w:rPr>
          <w:rStyle w:val="span"/>
          <w:rFonts w:ascii="Century Gothic" w:eastAsia="Century Gothic" w:hAnsi="Century Gothic" w:cs="Century Gothic"/>
          <w:color w:val="666666"/>
          <w:sz w:val="20"/>
          <w:szCs w:val="20"/>
        </w:rPr>
        <w:t xml:space="preserve"> - </w:t>
      </w:r>
      <w:r w:rsidRPr="005D3555">
        <w:rPr>
          <w:rStyle w:val="spanjobdates"/>
          <w:rFonts w:ascii="Century Gothic" w:eastAsia="Century Gothic" w:hAnsi="Century Gothic" w:cs="Century Gothic"/>
          <w:sz w:val="20"/>
          <w:szCs w:val="20"/>
        </w:rPr>
        <w:t>May 2019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</w:p>
    <w:p w14:paraId="33812DA8" w14:textId="77777777" w:rsidR="003E1BB4" w:rsidRPr="005D3555" w:rsidRDefault="00CD61A2" w:rsidP="005D3555">
      <w:pPr>
        <w:pStyle w:val="spanpaddedline"/>
        <w:tabs>
          <w:tab w:val="right" w:pos="10500"/>
        </w:tabs>
        <w:spacing w:line="240" w:lineRule="auto"/>
        <w:rPr>
          <w:rFonts w:ascii="Century Gothic" w:eastAsia="Century Gothic" w:hAnsi="Century Gothic" w:cs="Century Gothic"/>
          <w:color w:val="666666"/>
          <w:sz w:val="20"/>
          <w:szCs w:val="20"/>
        </w:rPr>
      </w:pPr>
      <w:r w:rsidRPr="005D3555">
        <w:rPr>
          <w:rStyle w:val="spancompanyname"/>
          <w:rFonts w:ascii="Century Gothic" w:eastAsia="Century Gothic" w:hAnsi="Century Gothic" w:cs="Century Gothic"/>
          <w:color w:val="666666"/>
          <w:sz w:val="20"/>
          <w:szCs w:val="20"/>
        </w:rPr>
        <w:t>Texas A&amp;M University</w:t>
      </w:r>
      <w:r w:rsidRPr="005D3555">
        <w:rPr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ab/>
        <w:t xml:space="preserve"> </w:t>
      </w:r>
      <w:r w:rsidRPr="005D3555">
        <w:rPr>
          <w:rStyle w:val="span"/>
          <w:rFonts w:ascii="Century Gothic" w:eastAsia="Century Gothic" w:hAnsi="Century Gothic" w:cs="Century Gothic"/>
          <w:color w:val="666666"/>
          <w:sz w:val="20"/>
          <w:szCs w:val="20"/>
        </w:rPr>
        <w:t>College Station, TX</w:t>
      </w:r>
      <w:r w:rsidRPr="005D3555">
        <w:rPr>
          <w:rStyle w:val="datesWrapper"/>
          <w:rFonts w:ascii="Century Gothic" w:eastAsia="Century Gothic" w:hAnsi="Century Gothic" w:cs="Century Gothic"/>
          <w:color w:val="666666"/>
          <w:sz w:val="20"/>
          <w:szCs w:val="20"/>
        </w:rPr>
        <w:t xml:space="preserve"> </w:t>
      </w:r>
    </w:p>
    <w:p w14:paraId="7DC146C4" w14:textId="77777777" w:rsidR="003E1BB4" w:rsidRPr="005D3555" w:rsidRDefault="00CD61A2" w:rsidP="005D3555">
      <w:pPr>
        <w:pStyle w:val="ulli"/>
        <w:numPr>
          <w:ilvl w:val="0"/>
          <w:numId w:val="6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>Mentored freshman students through their transition from high school to college.</w:t>
      </w:r>
    </w:p>
    <w:p w14:paraId="7AC4CB01" w14:textId="77777777" w:rsidR="003E1BB4" w:rsidRPr="005D3555" w:rsidRDefault="00CD61A2" w:rsidP="005D3555">
      <w:pPr>
        <w:pStyle w:val="ulli"/>
        <w:numPr>
          <w:ilvl w:val="0"/>
          <w:numId w:val="6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>Assisted the College of Engineering with over 10 events concerning representation and diversity.</w:t>
      </w:r>
    </w:p>
    <w:p w14:paraId="6AACE4AA" w14:textId="77777777" w:rsidR="003E1BB4" w:rsidRPr="005D3555" w:rsidRDefault="00CD61A2" w:rsidP="005D3555">
      <w:pPr>
        <w:pStyle w:val="ulli"/>
        <w:numPr>
          <w:ilvl w:val="0"/>
          <w:numId w:val="6"/>
        </w:numPr>
        <w:spacing w:line="240" w:lineRule="auto"/>
        <w:ind w:left="460" w:hanging="20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5D3555">
        <w:rPr>
          <w:rStyle w:val="span"/>
          <w:rFonts w:ascii="Century Gothic" w:eastAsia="Century Gothic" w:hAnsi="Century Gothic" w:cs="Century Gothic"/>
          <w:sz w:val="20"/>
          <w:szCs w:val="20"/>
        </w:rPr>
        <w:t>Led activities that developed freshman students' physical, emotional and social growth.</w:t>
      </w:r>
    </w:p>
    <w:sectPr w:rsidR="003E1BB4" w:rsidRPr="005D3555">
      <w:headerReference w:type="default" r:id="rId7"/>
      <w:pgSz w:w="12240" w:h="15840"/>
      <w:pgMar w:top="500" w:right="860" w:bottom="50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2A4F34" w14:textId="77777777" w:rsidR="00D4557F" w:rsidRDefault="00D4557F" w:rsidP="005D3555">
      <w:pPr>
        <w:spacing w:line="240" w:lineRule="auto"/>
      </w:pPr>
      <w:r>
        <w:separator/>
      </w:r>
    </w:p>
  </w:endnote>
  <w:endnote w:type="continuationSeparator" w:id="0">
    <w:p w14:paraId="330A186D" w14:textId="77777777" w:rsidR="00D4557F" w:rsidRDefault="00D4557F" w:rsidP="005D35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7B64FE20-CCDE-4973-8B93-51585C22114C}"/>
    <w:embedBold r:id="rId2" w:fontKey="{02EB33B3-AD9B-4519-A664-3AF3631BD17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55D7D2DA-6BE8-4C48-8CBC-DE0B874D300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AC5A468F-D68C-4942-BD26-CCCF5038F2A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8D1E4" w14:textId="77777777" w:rsidR="00D4557F" w:rsidRDefault="00D4557F" w:rsidP="005D3555">
      <w:pPr>
        <w:spacing w:line="240" w:lineRule="auto"/>
      </w:pPr>
      <w:r>
        <w:separator/>
      </w:r>
    </w:p>
  </w:footnote>
  <w:footnote w:type="continuationSeparator" w:id="0">
    <w:p w14:paraId="07FD1283" w14:textId="77777777" w:rsidR="00D4557F" w:rsidRDefault="00D4557F" w:rsidP="005D35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BF6348" w14:textId="77777777" w:rsidR="005D3555" w:rsidRDefault="005D35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B00C60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6052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6E6190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A4EAA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6A69FE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640E5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61898F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8F66C7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7DC355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09C88E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1812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6082B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19841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C72B2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4CC74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536402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FF0EB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24C23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7161E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FEA7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47C2FE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1FAE19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20CD4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ABCCB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E64625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AB2CE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C86C5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0D84B2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72A9D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91C3A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FFA4D2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FEC535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A84C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E2818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53EF0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D6EC8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287A13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9F445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95847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84C39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BEA137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99C9D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16E27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514FC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D3633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B7CC87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52A5F4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D5063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6322D5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53899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646C5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7CEA6F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A34E3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28C5A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1BB4"/>
    <w:rsid w:val="00324DD8"/>
    <w:rsid w:val="003E1BB4"/>
    <w:rsid w:val="005D3555"/>
    <w:rsid w:val="00734DE3"/>
    <w:rsid w:val="007E19D9"/>
    <w:rsid w:val="00CD61A2"/>
    <w:rsid w:val="00D4557F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F3AFC"/>
  <w15:docId w15:val="{9E28CC67-3D3A-41A8-A24D-BAFC9FFF3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40" w:lineRule="atLeast"/>
    </w:pPr>
    <w:rPr>
      <w:color w:val="666666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320" w:lineRule="atLeast"/>
      <w:jc w:val="right"/>
    </w:pPr>
    <w:rPr>
      <w:color w:val="000000"/>
      <w:sz w:val="20"/>
      <w:szCs w:val="20"/>
    </w:rPr>
  </w:style>
  <w:style w:type="paragraph" w:customStyle="1" w:styleId="div">
    <w:name w:val="div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400" w:lineRule="atLeast"/>
    </w:pPr>
    <w:rPr>
      <w:color w:val="000000"/>
      <w:sz w:val="28"/>
      <w:szCs w:val="2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ulli">
    <w:name w:val="ul_li"/>
    <w:basedOn w:val="Normal"/>
    <w:rPr>
      <w:color w:val="666666"/>
    </w:r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degree">
    <w:name w:val="span_degree"/>
    <w:basedOn w:val="span"/>
    <w:rPr>
      <w:b/>
      <w:bCs/>
      <w:color w:val="000000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color w:val="000000"/>
      <w:sz w:val="24"/>
      <w:szCs w:val="24"/>
      <w:bdr w:val="none" w:sz="0" w:space="0" w:color="auto"/>
      <w:vertAlign w:val="baseline"/>
    </w:rPr>
  </w:style>
  <w:style w:type="character" w:customStyle="1" w:styleId="spanjobdates">
    <w:name w:val="span_jobdates"/>
    <w:basedOn w:val="span"/>
    <w:rPr>
      <w:color w:val="000000"/>
      <w:sz w:val="24"/>
      <w:szCs w:val="24"/>
      <w:bdr w:val="none" w:sz="0" w:space="0" w:color="auto"/>
      <w:vertAlign w:val="baseline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 w:val="0"/>
      <w:bCs w:val="0"/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</w:style>
  <w:style w:type="character" w:customStyle="1" w:styleId="spanjobtitle">
    <w:name w:val="span_jobtitle"/>
    <w:basedOn w:val="span"/>
    <w:rPr>
      <w:b/>
      <w:bCs/>
      <w:color w:val="000000"/>
      <w:sz w:val="24"/>
      <w:szCs w:val="24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5D355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55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D355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555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34D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4D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342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Bryceson Laing</dc:title>
  <dc:creator>Kember</dc:creator>
  <cp:lastModifiedBy>Bryceson Laing</cp:lastModifiedBy>
  <cp:revision>6</cp:revision>
  <cp:lastPrinted>2020-01-12T05:00:00Z</cp:lastPrinted>
  <dcterms:created xsi:type="dcterms:W3CDTF">2020-01-12T04:50:00Z</dcterms:created>
  <dcterms:modified xsi:type="dcterms:W3CDTF">2020-01-14T03:41:00Z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TCwAAB+LCAAAAAAABAAVl7W2rFoUBT+IALfgBbi7k+HuNPb179ysgx7A2HvNuaoQlGZ5hMJhUcAZBoIEnhI5mIY4EmMRmMVG4Q6/9a4LgJCTLPAHTSlQXu/ppEi676GYIH+puGGbWCN6hU0uEJfkBQ+RMhe7eLW2abmZpxAbgg6e7lqOA8xeTtUNoHZ+N0V1AVHqG1sd8NA930+KcqY8JWzNaBBUVcoQn5YrX7U0nDPFNRpRX43sb6hJwFWira2</vt:lpwstr>
  </property>
  <property fmtid="{D5CDD505-2E9C-101B-9397-08002B2CF9AE}" pid="3" name="x1ye=1">
    <vt:lpwstr>6hu6ArLf9LRJN1euBZtCWQ5bFNlHLDjgJZNcco++vIo06UDo50dq+RQ5GF+rZ/2noBJmxNefbtQrTeHE9z1HAjOTUUXLBYc9zjV7wHBTDkQ8/LBqcLRykh46oog3WGVJEAmKoF+stlncxbcdXXzfFXCW+vfY6trHD7lmeXZOi3aOoczOfq4ddot760cMxmdr3M3BjnQPWTcAtBX+8pfxpIaKE9anF7/ruYQAmWy75RsHDA5pJvNJ+DK83PFhtVZ</vt:lpwstr>
  </property>
  <property fmtid="{D5CDD505-2E9C-101B-9397-08002B2CF9AE}" pid="4" name="x1ye=10">
    <vt:lpwstr>BtMizHQdNaEvqmMW8n0mEbSzLRdBI2p87wr+0ur6V5c+VNkgPL/nTQiaKLvx7M24PXc8cVbAdj2VLMjkSvBBKSDWZn5lVlhuGnOFrw7N52hStD9nw/h7U80/za3wVSzWwWVwGiBmVU9sOCs9tt8mboJim4+VPN2imoly2eTjRznOsblrXRasmGEQq2JARLnWVLTO6kQ9yZSB0C1DaGcw9EepbqeDEZsoHqPOWltFHWICK/CuYluMV3GJGPtW2nR</vt:lpwstr>
  </property>
  <property fmtid="{D5CDD505-2E9C-101B-9397-08002B2CF9AE}" pid="5" name="x1ye=11">
    <vt:lpwstr>7W6LZIAeEW6/JVF86nQ7wLeQChvu73gIGJ2gHbCvXiVhi/AsDfq95d9A2yEgf6jLSPvn/bhlkRFWOZnoO7aIA8qAIvw0DVV+Ze2tU/omu0FbcZlmU8FDxroSI+ypHBi/MjDX4Q/onG5YYeAZdPMCIY260Sdx3bLzFjmXORdB/Q/qGfCYm2iQeb6kQoqoRI5TElzCy0V8A9NJJ1jWlf5gWi8OYJBCJb+V6IxOqkjJhQyCJZKk5jXIcDagiTaRRdn</vt:lpwstr>
  </property>
  <property fmtid="{D5CDD505-2E9C-101B-9397-08002B2CF9AE}" pid="6" name="x1ye=12">
    <vt:lpwstr>j4CI7wECzdf+0+/M7SgCdyVgALEHpFZYfxMK2kOaVPzNgCTQaTfs/T7NRly28YhDktFo2ASlj16qt8heT8X8lEzQoVDVYtRzJlPvkorpx9FIGMWaBRA8XR6jX/evU/mar8SIjyYD9VDEzRb7TPyKV+rHrtnfxIwv29SVBILyZXfKsyCAJHS+GIockr8fDm9jVVS/khG9o+9puIWTx2h8Yn35WJYDSqJ6smG74OpZVUp+N3DLEWOwfcTp2Qp/40B</vt:lpwstr>
  </property>
  <property fmtid="{D5CDD505-2E9C-101B-9397-08002B2CF9AE}" pid="7" name="x1ye=13">
    <vt:lpwstr>u0y+6CJhT+PORvirecHJAZx7l+sVE8gfDRf3iMXZ5ZIlARzmz7x3yS/3myiRIyVtkTJrRzz9OVv/kJB6hwDPh6MfHDBDYhRtgD/dDONnlMwf0LrzOnWR91OFTU0yoTk0D2QqZDE3keDgqoEYPGEnhtfwVgqHa4xOV6fMLbCadHEHaKl9JIyBV0T+bOsXiUf7CvonrfXkG088grE5ssdMPTgmUlNJ/9JHvDNfcBL9JuYh8oGwkkyo4wLuWTk4aRw</vt:lpwstr>
  </property>
  <property fmtid="{D5CDD505-2E9C-101B-9397-08002B2CF9AE}" pid="8" name="x1ye=14">
    <vt:lpwstr>vLCgmknat7yppB+IMF2FVH7wxpYfWXmL/bImLlTtZKspFbq5XPHJfHP3N56MPbXy/r28HMvMpDb/GJrhVdHla0bvJSkzShZL4USZx44INMsu9Ms1/M22lwUQjZ2cXxSVxy6XFne470rmCBdlssWqDu54Tu5C0o/DmEOBw/MnIfu0k1P5/8+Q841L9NTbs5frEJWYZLNIf5Wb6F0JyqHUMruDr5X+c16C+T7RPpgbvxnww5cMz9YzfHr4/bBGluk</vt:lpwstr>
  </property>
  <property fmtid="{D5CDD505-2E9C-101B-9397-08002B2CF9AE}" pid="9" name="x1ye=15">
    <vt:lpwstr>H78g7er9x1iY3qWkLSJXYWBVf+9tnqCwihoqj0lYPeLnw+Ri6HVuZWevzDG6BX8Q97cmU51QMtKUGCfgAnz1LNRQupz7O+QHLuc5ba/mP5UG/BOE5uytYuLVW/LMjZvc5rNEkIPWM9oFgzwnPe9TVnu8YJ+ytx2okktslRFxhgj26EYo4z6nY7Q0cRLewHx3HkLKOREQi+CjfOqLER7aEzFhc6oY+QZUGOeYQLbbFjAUsuX1u72PdF9HPEHE6vw</vt:lpwstr>
  </property>
  <property fmtid="{D5CDD505-2E9C-101B-9397-08002B2CF9AE}" pid="10" name="x1ye=16">
    <vt:lpwstr>myuFkr2esH/dNlodKLg/krIrMSFBh/EcJ0nCEvIuITaWv+7v4StmMoRxlEPVlxe21c2mJ4fvbWhkIOELahFwOObmtoXxBnBtQFN3PsuYCnRsFN+OquRvicbBnqqK4npeaoKk34Ry7Uszcy/bu3+k0mW/B/jbbolKmYnB0G291C7OAExbEErws0ZaHcIE4WWwg0RSaYCfgI87DgedvgTy38A8ucyx4h8ZAX8Mvth+ExTgt8PM5px4WcO0XkGV9vH</vt:lpwstr>
  </property>
  <property fmtid="{D5CDD505-2E9C-101B-9397-08002B2CF9AE}" pid="11" name="x1ye=17">
    <vt:lpwstr>v4twuw8l+EO9/m9+U7nLadew4FxfOSnOn3MbmwZAcIv6aNycOnDGCcuHHVTJzpqRNA98GIBWen+3JwuqnfX8Pg0GD/4vDqI6fAfy1WUuzW/+cruaxGQ3ARwyclLy333u6k/Zj9FuZxrZ67KU5yUFgnZz6g4Vgf5vMFnxRtLbH5FSYrus0XZEcozusoI/xF6shOWHm6i2qMmZ6LOwNTdcBDSPnepVjJqHaJIYP+iig1NajiZ3uz1hgckOfkG+mp1</vt:lpwstr>
  </property>
  <property fmtid="{D5CDD505-2E9C-101B-9397-08002B2CF9AE}" pid="12" name="x1ye=18">
    <vt:lpwstr>vJCG5vv16FNwmzcCd3+DjxX/njau8wq+tnTDy+7yvKiPc8B41XNJ5ak5atqhjk3wLuv6UfeVTVUPHI7FguzGkOP8iELUiQ3j4fwJAiZs66JxrBfHfRRgFVV2ktvFZ+5Abv3VNer3d2G6XumPUFVQQdpJ6oe/DKbLSEY6alZjms+IhOmSU13FqwqWbkQPzf6CGkBacr2hnNhS3pWup5P50tG8J+2o2b7Chs773zX474syNu6fQgCrISJ/+mVSmtD</vt:lpwstr>
  </property>
  <property fmtid="{D5CDD505-2E9C-101B-9397-08002B2CF9AE}" pid="13" name="x1ye=19">
    <vt:lpwstr>uiVk7lxXD+kY/M4h8b670DTP9ZcCh6Z1r9ZhFnjRDVhLDMiWzPV0DzVMZMXMhp9/YvPG3e60kP1zjXbojm+mNVO078Pp4DcZEn6eSrnFjq0Uks4mDJXbclkE9bsI2PeCV5uljuhUg02gtDN4PvcQKbK3uhzHvkfAMt9xrik4pJUxesfQlDcxvdDvKoi+OmVqbhwkYpOCB/a9POX0gE14yYpeAdF0m9dKZTZ4QPEko8PizFkarbTUdGLtx1VARf/</vt:lpwstr>
  </property>
  <property fmtid="{D5CDD505-2E9C-101B-9397-08002B2CF9AE}" pid="14" name="x1ye=2">
    <vt:lpwstr>Dn/BFYaOxeGMoH/JWeI7SWbiyexqMXCxgVMZJ1vSvl814vXOfVD2fAgfFyxgMWMd92IzOROO0u8YaynnoYsFkmgAGCxvEbs16+N9ml0PATC+1qoiyMfsCz2JfL6CKCol9e3rD1pqAU8nb6rudNhSUd19gBEHTWgZncE4HwGwpRmkUiCDzdvG6J5Aos7PdTXmR/8sAmQPVTolZLhBpRiHO3Y7idLrUvEAXiFxPFPC6n3J7f3GXYsdr6fVCN1zOpe</vt:lpwstr>
  </property>
  <property fmtid="{D5CDD505-2E9C-101B-9397-08002B2CF9AE}" pid="15" name="x1ye=20">
    <vt:lpwstr>jMv942xTfFn1bbqnfF58/8Uh86Eh/kjlimLuEQe3uMMkQDRKZigvMSlgZmnrHv4YuDIlQWZTb73lHGhDzYXpwhahlXWQDn8DIBsnN/M/tI8GpTxrjzF1rsxVGTLsmTQ/6FeI4Y3dITuJzFwxPltHF5iy0ysQxV4xNQMLyi+j3mD/N4U6+OzmzaXqLRQvW2/8Z4ucCoUIL7J6UX5NWQ7Iu5idEf85A0hctrZcrXSykwfNVpRhfBo25zYZ470uvXD</vt:lpwstr>
  </property>
  <property fmtid="{D5CDD505-2E9C-101B-9397-08002B2CF9AE}" pid="16" name="x1ye=21">
    <vt:lpwstr>xaZa1Cm6FH9xDPo+JJMQsrw8fedEUNbA6JR4iuoAmKvnSfy2MYWxi8LzXgkXHLhXvynBGvJOQx2kuxXR76wHLv8nfufjkSp+knMWIza0Uoh++oNfz7XCPISF45kcAVdFnTkaFGxnBwneNptw8kJzRon8jlY0RHOQfNsKbyZe27HDsqTeRstAIr/sEwztUuaf9LbftxuehwwNSAKdKUG8BXaGr2j+IQo/jzQ0YWYmAmTlMD7KLv/u6k5ZDDnDG68</vt:lpwstr>
  </property>
  <property fmtid="{D5CDD505-2E9C-101B-9397-08002B2CF9AE}" pid="17" name="x1ye=22">
    <vt:lpwstr>WZIEt3XRNTuUaKHAKDGjgNxvQkp+t+K+7fee4EIDsvk2rD3oyPNIJYRIzI+YWslGYhTyFrzqodhJeJ+2JyhF7xF0RjrB3RBNxaRuEFkiXD9NOdPBY8kepjw73MkC3X7ldAaSt/kZC2hDCBLhws4JtiVA+3pwNGwMIc7xVaEgtICWJ4efb6CzcblxzXFDQDR7VpspOggTDD6h+w/nQNd7rqGlJl9R3vw8KjLDa9/sO7a0VYrmpQEaWNU6GFlG9Cz</vt:lpwstr>
  </property>
  <property fmtid="{D5CDD505-2E9C-101B-9397-08002B2CF9AE}" pid="18" name="x1ye=23">
    <vt:lpwstr>t8pB7R6rWvT4rQhDUD46WuM/O8Sry1jiUHjvDBs4mjTXFFsaVDVf5tZbZi6vCrSHl53eDco3RVNM9xlczyxg4W2o6CcQJUpHlY2/5XTFf8JY97O2Z1ew7E9AxxP1ak4+Bxbrw7lf6qd8wgwk+VV7jsNjEckgWSmWgLRisPdsEAwsE7/Lh+lxcvvup3xB8ricaMVNqi2RsTrT3hyHGb5sF64O9HOn5F/ZEYlYejuzQklJMIBVkEUBvuuAAJ6arR9</vt:lpwstr>
  </property>
  <property fmtid="{D5CDD505-2E9C-101B-9397-08002B2CF9AE}" pid="19" name="x1ye=24">
    <vt:lpwstr>na1Up7lQf3073/eYaRgpSXiNaXt82+NeaFud9lEn1E1CyU5l8FvF0i6JmxeeAo5FSijVxBtbQ4hVIMyMUTyYEMfL0qmWlUEeH7q8wFhOXqrBLQjUi91sBmZfGrlbF+HxlC25tqBJiz9U6pR3ysW5D5VtLVK6dX4MH2u/hYzytOWn7WtH7v6cORBCgjGk7z49Or1RNN3BKM7xhMMveCMdp69fnTN6hEvpZUlI1eORrSHO5u9WFO0njISmj1KXhU1</vt:lpwstr>
  </property>
  <property fmtid="{D5CDD505-2E9C-101B-9397-08002B2CF9AE}" pid="20" name="x1ye=25">
    <vt:lpwstr>UvD8p+/4IlAKSJdcTsaQbNnuMShDatimcwc7kAF9xqs3AbTDbkFD6P3OUyqLbdmwhLkB84j/10WqMdqncuK3CWwoRB6QSZrplYRhcyK9qIljiYylvJpciDf7q0DeslOjs2zgzutZmAF7Y8gj5EX5se32YJxX1O31euEzDYlqb5ymimsA1XUFBppd0Nh0gIbQYa0M3fjs0/3ZsRJxVzcCODgDFUfqRyPy3S/KTuzOQJx/h98MDv093LTVQ2RwWHf</vt:lpwstr>
  </property>
  <property fmtid="{D5CDD505-2E9C-101B-9397-08002B2CF9AE}" pid="21" name="x1ye=26">
    <vt:lpwstr>Yilc1cOHXID7/AX+a9nHC0PFwEcmmnU0pm+Cl6CT0qcw8LN2ta1mCKLUa0aaV7H8qDsgQngZf9/edVNYSC1izAqsa3zzIbU2M0Suu6GGr2/RWyAW1VPnl0z05/P9+KLvQxw7bZscfwqPXv7M7fFcKkLvCSZdBj455OxlDuGOBZYkPMNpoHHHkDTuWkn8iBcDvknvjevPhwSSb7MkVqEW2qQ+oHDo6VzkivOaxxDEKKdwiQ6eR/Et1Gu075iyqJI</vt:lpwstr>
  </property>
  <property fmtid="{D5CDD505-2E9C-101B-9397-08002B2CF9AE}" pid="22" name="x1ye=27">
    <vt:lpwstr>PD0OBYGUxEEFG0cFIE3O2NvQBr45FndQVlrKJzsV6P+wUfn1hY6MdOcjE9ezmqsgE0PoVODVeURkH/j9Soygm0/hlJXqIXTpAi2mDe2rD/xHH8urPEuYCzinyBg4CGE6kOww0LDGtSWVSDRVVbUsS7eFmOjJA/fgvUjklZ+LZJ1oo2IHsi36Ir1Pc4MamXA/hxPv4QkzggbjVeY1uZBrRZcwuV2vgASZaFO4H9cE8m+4S5JqRtBaudC/laMg+eE</vt:lpwstr>
  </property>
  <property fmtid="{D5CDD505-2E9C-101B-9397-08002B2CF9AE}" pid="23" name="x1ye=28">
    <vt:lpwstr>ET9dnHDdvtn5vFRtbPBoXMn+ekq+u2h/DeXa2TzOwFsSNwL5tgONdzhhqe3MC3sqXVki79mjA3f9gm+QC+6eT3FAIwhQPXVVZSWg+bpZKSeWTB7K3LiqE53NjUN9EsPmaS7n3fjP4YWCkQ8nORMdOrpRZqH+bz1BEv/b5kuxTitWD96CG//91Gi5Fxu9vZqP7xzLpiWKYhGmVfdChmX9k0fUkgYBVl8Kca9JLv5aArSxg2QnAhAlR+y/USDpgjR</vt:lpwstr>
  </property>
  <property fmtid="{D5CDD505-2E9C-101B-9397-08002B2CF9AE}" pid="24" name="x1ye=29">
    <vt:lpwstr>/N8Vbf0YDk8/EspSWFezVw2H2t+SGgd3m48tF7Ernnbmn1pjTvwmF8EKfVm+FWz/Y3jS6jbvKD65Iyc1w1Ia5HPuvKLEzmfUYmJAyaOt2HnYa0cq3TjZOvgn3Ejdy1aXUHdsu2o9cRUstG1ctc6u7bMpZ43fuqdSwwKW/9kAQNNfbNJPKo6ER/Y3fcLwj/1ZCnp0pWaECCmwXP4WSNEwYaV9eczuoCD50kbvztjtceaeCxzLRv8Ul9VPNZYxcqw</vt:lpwstr>
  </property>
  <property fmtid="{D5CDD505-2E9C-101B-9397-08002B2CF9AE}" pid="25" name="x1ye=3">
    <vt:lpwstr>fipMdh9Lw+EaPMQBZA2KUsJZYd/VznQycSv5suDqhn3MlbYS/pL3TUJ6Sh7+h4PIcBBdHTxWxFvBfAXpyG42GK2PnN/2z4NsUapZUpZ4F2FK29edvANdTKTSOeuJWVWFrriUVi4T7JMsAlzgE8j2zCH6bcDEAQNDaUwWpaXAinpf/7hHiKplTkpACbeGuwh6sMpij1ygRqJ303MY0yb2rAKdP7v9LubkhxBkdCCGKHQKbENvgP36yISxETlmidA</vt:lpwstr>
  </property>
  <property fmtid="{D5CDD505-2E9C-101B-9397-08002B2CF9AE}" pid="26" name="x1ye=30">
    <vt:lpwstr>hh1dNoyQgXwiPFwmwg51kTMrk52okIgZZ2eAYQdBxdNfD4AdEvh71ufMeCTIs9p90b7dKccCIQ5PFh+33rYQedsyDwJ4jtYSBEW86LyREqPeFpMMR5MPpAdmN+iR2euSWfh8J3Rw8fq4xBX23NCJ5kGESJHH4W1xIAc1249YMlM/kuOU2Hm/gYkXBrB0a5QFSnHTZ/eLQ2qcEUWkdICPEyAT7irPMJ15/j3v1XFRSf5AMd3Eolbd4Nw/sfndNh2</vt:lpwstr>
  </property>
  <property fmtid="{D5CDD505-2E9C-101B-9397-08002B2CF9AE}" pid="27" name="x1ye=31">
    <vt:lpwstr>gJSY+j8wKFNvGLuXiyNVGxcZZtIHmqvP3nu32Zh1USJlnMNR5DO+a3AoF8nbdlq0SIdmc3itBQmnyzNjb9louE8Yvbi0Hh+04VNUBhCpo1BVQyjq3byc01EUk09PfKvP8oK8e/sFyDPo7TG9HgoCcd/qVhsHNDC90V5LqvPAn+9mc0DsRb1CMCBZKU0n08jY+sBBy0hMUDvPmIBYZGQ6w1mE/R64Gas/rgb+4uLfci5HiJIjS91qgiXpH99d7pQ</vt:lpwstr>
  </property>
  <property fmtid="{D5CDD505-2E9C-101B-9397-08002B2CF9AE}" pid="28" name="x1ye=32">
    <vt:lpwstr>dZoWTZxPPtrwvYRUpiPyAXUrBAEqu9pDajoEHgschPW/WbMOZ/szLUU2+z+7xN7p7ldbXv88mM7pkH3LWZiMK6IsnnDyMK4PzltI3tJrl6FHVYu/iQ1TqhdT/7dCasBUWIWLcxx5tO5pOEmaMPInZyLHdKHXmwnsoFDsWaW8r1pFUX27IAYssZbdGebrjmUJDumIS3/flxF1VNBtmSJQ2Gmt5taiFRswrPvZkN1/ezxW265BqOwv9IO6EQV/4yM</vt:lpwstr>
  </property>
  <property fmtid="{D5CDD505-2E9C-101B-9397-08002B2CF9AE}" pid="29" name="x1ye=33">
    <vt:lpwstr>5UhbbXQM8tKTcmN4S0lEHMZP4SdEASfIcEOfbLfaR16cGX+cLBrPLtHWz9aI7405R/DHGJgwjjy5LSrS+M/wpvGTpgnewBsc0vwqG+LfUDzPGZbVo3GP7Ic2NcJx5yF4gRrb7O8TmsZqH/nbmo6QqWRZCPigdc0hLbOjrT2/MS48SflRnXKPkgXzBGNSwhQ8IukGFlmu4/ruwU7PWAERmYg7+cBuvLTOm3axQ0yionIiplW6gKZHN084Ovu4CCD</vt:lpwstr>
  </property>
  <property fmtid="{D5CDD505-2E9C-101B-9397-08002B2CF9AE}" pid="30" name="x1ye=34">
    <vt:lpwstr>wfgzHKcE07ftHLyaDgbTuCfSRYkyEQc7EMPeKUdXDGCJ1nPhzMaDbOXpFUMdFqvZ2Fhrd5fpWVVhD4h4wDSde7YwCvIh5jI4OkLxV9i11YVtiLRkp/LDA9oxELhswiNagOc3S2ewZzWcwyZXZtLZQWLmf7zCuohDtV+6grRwtkZwShKexjQqJhmHmHUJslvShNNXKWVLv+1hht9A64LfJQoGG5OxxI42wXkN7oGPS9jQM+Dh0/p9tW8gRIPuGMP</vt:lpwstr>
  </property>
  <property fmtid="{D5CDD505-2E9C-101B-9397-08002B2CF9AE}" pid="31" name="x1ye=35">
    <vt:lpwstr>f+OfxBWkLwIax1oIxU/FGDxTNsYwJWlkk3gt4YMm8B4qxI9lPeYyhwF/qHJHX71Q8RFLUUyWMzm0IFUYxeAjabN12z7BlqxCf1WP6MWO78fT245QNz9g/i74wal0E+tL6oWxWQ5bB/NlSdAFJz4s+H1jP4OiVpUOyRaXsho1NyFZy2lwx56ygaW74qcvJCnDB5ATUSGRDlBYz813p8mdcSdz85H/hpNy8DMstSA01EKEGHqPsvQsUzYxHGEJuvl</vt:lpwstr>
  </property>
  <property fmtid="{D5CDD505-2E9C-101B-9397-08002B2CF9AE}" pid="32" name="x1ye=36">
    <vt:lpwstr>YhRDcYMf+hopfqTO4xNA/Xlgi59UREfeFLFrva5pSnhZGPy4ry6BjWSiwFkyS5d1537xCCMXQNct6e3mefN/RMpXaPxU234sbly/5K09ULXkp7wcOlcxhaIgxFjW9AsD8qYIjRPArl6tqJL5oGoXr15Rbg9Erevw1IPuXwID6rXAitqiWJ7zagz622nI3e4jnqqLKcOos1CDBHSVYhGqHFVjCtIL2xe2AYQOb//LKcjjNeIGCHVw/UHIyb+QP8T</vt:lpwstr>
  </property>
  <property fmtid="{D5CDD505-2E9C-101B-9397-08002B2CF9AE}" pid="33" name="x1ye=37">
    <vt:lpwstr>Vcnn8gZv7TZbrkaZX78dElI/4Q1Tz13lYAAWId5/KRae266SCwguREafhUKd6XgssB3ep5nzZI+j0m8CBnqhmiMNgweJ17KUMOuu/OIT5v5bMuMB5bhPc84n7ToncghH8o8TvVMLWm8D1iBQFj87c/6BRlZYzV27TShwdGbOp9QxGxqc/+wF/xynI59Bry8PRy7WvugD3oAMZy6s/ciF1zieHijO5tuK0txzQ+BJikiG2TB52dBETT0DrA/5zog</vt:lpwstr>
  </property>
  <property fmtid="{D5CDD505-2E9C-101B-9397-08002B2CF9AE}" pid="34" name="x1ye=38">
    <vt:lpwstr>aHj8rUXfzUkYJohJ81x0rWPvJ4vn4BiwBVRFC14rxkqNC3fjCKeSUS+R7bdJjnhh5oZtAdqfaYX5deoXVHuX9h3YO+yOpOQLbW3aAJ2bW7gEHWpph0R4Yz/W1EnvIS0iidzdckWrAFaOWTVldqnltIPJopZevIdKDOn5BL7bmVR+mYJKuP4ssmmRUvJYXgLVUJG1fvUbO1zeNAmOtqftQLBGiwp2lTtABIdxKZmKBvKDOnw3RoTX5HaWC1u0xGB</vt:lpwstr>
  </property>
  <property fmtid="{D5CDD505-2E9C-101B-9397-08002B2CF9AE}" pid="35" name="x1ye=39">
    <vt:lpwstr>MzUgrefelVHOC43zcEZrVIXFOmP6kpWJsl9kaFSuaKzt3W5Ckhpne/K5K74dMvI4CEj+swLZkk5hEuWoGwKqhq5ix0sWFSxg1Rd2R1Za8v8orXGt6JccgqQ8++Ixtr7jD6Iud5Y0B8HGojk8tDG5IBBR7OPI3oT96NomJCiVvbkBQLEkBVZZYll46Qov+y2kMS0nwmLWLmQbLH1uR+DCBR6vcicT647JRn2vqv0RyX75hcOt1BcKdGE0ywxY+Mb</vt:lpwstr>
  </property>
  <property fmtid="{D5CDD505-2E9C-101B-9397-08002B2CF9AE}" pid="36" name="x1ye=4">
    <vt:lpwstr>A6VHBzF9GDvlVOm6ibdZrnR3DXx2IO8YzOFz0L1oaM4FJV7hE6chkhCMqh7tgY91vgWsHWjrJGYZvVAUOOYazvUWQ3+DaNiZJ5nsekRduKoLqwek8fT237kNx/ntx3hEb+AAYEgraTHx6gJcw49dpGLmAur4TUT0ozReHKSqUN/PItqavKpVvkjYYQASAMKgG3xMa+9YCCCbNg6g1/UlDtFtJrbgwSiaY5xWoAnD0Eq3mc1mcE8ra3+1DU8CVFh</vt:lpwstr>
  </property>
  <property fmtid="{D5CDD505-2E9C-101B-9397-08002B2CF9AE}" pid="37" name="x1ye=40">
    <vt:lpwstr>7PgY0QecpaHfDfG+IycPje1troEt+SiMHUbpYU/IwMgzcLWBTE450bfFPeumseWewVFQduYUKtnh3/zrWFbiMfq1ucNouG9Rk6N07QUPFEuJZilNPFcnKPAxYPf5Q60g401fw9VL4a+YwgxR488CWev2oIzEpIFwt8CrueXKpA2z3pGdGL25qWCrMrWNOT70qYBdYzVIKUJkY3UJeDOOEiV8686mdDbwEBxGHqfhvOCQ9Aj+NtK733GoWLRw/5A</vt:lpwstr>
  </property>
  <property fmtid="{D5CDD505-2E9C-101B-9397-08002B2CF9AE}" pid="38" name="x1ye=41">
    <vt:lpwstr>WTu4BxYWvTfd9Nc5riP0fO6TPaYPWKMrB8gvAlMh1b0CTnD7DBJvZ+M9Dy2cgZ/6OcBt3QedNy5UULMfzQjHTKQ/2ZPvvkPdqNFERmul8QyvP+QUnAc+7TmTUs4qWpo3c1qIfxjnRXwKEYXbRtDeCWNzs2o4P/fM+aXmjfXMu4AggIC9CmaVPkU+m/v5N65UuBQNken8Uf7gEFY8p9gvWvC9wSTG3/en0ve0eDS+yr3TVEYC5OZ0wd4zpKBMyTP</vt:lpwstr>
  </property>
  <property fmtid="{D5CDD505-2E9C-101B-9397-08002B2CF9AE}" pid="39" name="x1ye=42">
    <vt:lpwstr>I7U9fgham5vR7ajexK1VS2Ief3nwIHguSAxi0Wj75986OnyelEU/4qVP2NpQbx6QFLT4gCS6KkJIuXfApoQsP2+6Yei+R4GtzJrWhNbzfd9flXpEaO4sayyaJuYoDLOU/rKRvhzA43zbEkDbkKLAH1J1gm1LT/vNlIzhzKA6NynAG6vjDfFY9RPfBXZOhvzBdbA568yZCw49ipMy+LlXNI+prCsmVkZsg1DlvMBQbL/aUUKFhBTt4pFV+iS5yPD</vt:lpwstr>
  </property>
  <property fmtid="{D5CDD505-2E9C-101B-9397-08002B2CF9AE}" pid="40" name="x1ye=43">
    <vt:lpwstr>s4ZEAp859eh1YqV7ESRU6THS65jjBHcVeg3rHbSLhJUwCCHatLs7bkSvrPbBbycy2l6hV0oK1LQnXoUNcmNbYjhmbygZi76B+Hl7xCGNrG690/u3PIVKfYDKRUBEJVqupkWTHkBwvp1kjD6q0U7eMsghD2U4JTdVl05eukpUNHlTp4QNiUPJKIVZar+hPhjQCJZPFvWz6CtXB6yUZcHW5qUC8ydl3O1pVeYrFRLy1cW5QjBFXYB5hfJMlNhxq+D</vt:lpwstr>
  </property>
  <property fmtid="{D5CDD505-2E9C-101B-9397-08002B2CF9AE}" pid="41" name="x1ye=44">
    <vt:lpwstr>zuukLBDGeDwhb+F0doE3nI0dNHBHq/5gPpFd//2BLQQ8l9tPWD2XNNHCKx/r3N8TdRCzrNtAYeSrgUXSSuX5hlsr5+A7Whi9rh6gDr1/zfRWcKrU92Yn1J/ePl/OCm/O6OAODZCuQp0GpY1wFaLoFUkWAawIhQVjUbZFCc5mgjRU0OjrocH950kOcWnFgFCQjqbfJ/104E4TJErHYoGyXa5vzP4cr/lEhIl8UVflPxkgUQbBLSjZj//+B/E4tyl</vt:lpwstr>
  </property>
  <property fmtid="{D5CDD505-2E9C-101B-9397-08002B2CF9AE}" pid="42" name="x1ye=45">
    <vt:lpwstr>MLAAA</vt:lpwstr>
  </property>
  <property fmtid="{D5CDD505-2E9C-101B-9397-08002B2CF9AE}" pid="43" name="x1ye=5">
    <vt:lpwstr>ga1xj8OJle8Iyjf+1AuLM/WhTLIKj2pXTJCwpXw/DJAR9tQNBxhpyOTSdg/fDqAn+LUubYR4fvmApRb+LOz/59j6c6J95beJc4WRRWdzVFapHNRZ1dw89o6SOPAterFZOWtdIQAdY+zT0LDRYzCV8qzeVIavCLf3jxnYehnyjxmBbsNdPHWGFIxfXgrewBZSUCIGI+lUZUCWvG1dKhP0MM/MMc7lBc+h7NgGFNO2Q4O8FDBAmpWW52urhk6A51e</vt:lpwstr>
  </property>
  <property fmtid="{D5CDD505-2E9C-101B-9397-08002B2CF9AE}" pid="44" name="x1ye=6">
    <vt:lpwstr>IORI/geNMO07ULT84XT4QGWzvU4F32W+ByGVMqAyeC+pPohD/kVcDdqlAjev4XyLoRQm/b/I5es8xAr6pve9H1MasK4BnhzXJ2S+Qv/IJ7e3SNszeMknOo+jXygLyvFgjZDpxt1JDNjqougPL7+60tBk7gX5EqsKDrvHqSOhbUgPMr4xW2axGx35YHLDeZRZSZmY3J6U8mGtHNkhaxDWK02AFuv/Z8iez9G7yk5cIPsqsBgH2vMN1t5CBHt4y3e</vt:lpwstr>
  </property>
  <property fmtid="{D5CDD505-2E9C-101B-9397-08002B2CF9AE}" pid="45" name="x1ye=7">
    <vt:lpwstr>iRPhg7BC+6zMoj7HTZwqrsoxWVBu7IArEZhMX5YwGSznDsYeBNkL5vuCsgfbcT1b/psjUBVVep4dkptmQwG0sgorx5Pjcmv8cVq1od+Vh4kbIl3ObRXoO8ZtdKn0RetgjLUEEFPrbHoyhodnDTPI1h/xzHBh9pakOguW2M4UzuMjpb0JhPHON0TcEMTet5dtCRiFUKfUImJRuot8z3sGLPIhJvc68BczrWX30eWqVhMpgnpoCAhYOwEHkOpwdcZ</vt:lpwstr>
  </property>
  <property fmtid="{D5CDD505-2E9C-101B-9397-08002B2CF9AE}" pid="46" name="x1ye=8">
    <vt:lpwstr>rj6tRSrFYeIOkOONMOuO04nC6S0RgYRedUPWtQRokXUTRJG0gxHYeC3fgEeYybTbZYoGwfh9XSOq9Vi0GECaKlmsGaDvm585b/EthcoSM4z/UETw/EWrxzsd8eueECYtCdMO5sKClZ6e9QQPLDiT3l/wzEke5Hof522kfXawEfWTW2roRZi/tItkbL+YpkmoM0r2lXfwKKPlJ0htGfz9ZlK1PCbs0DBZ0mzl0d9corAg3oLyd4HqTYmW/lIsGXM</vt:lpwstr>
  </property>
  <property fmtid="{D5CDD505-2E9C-101B-9397-08002B2CF9AE}" pid="47" name="x1ye=9">
    <vt:lpwstr>cDoMA6njSRs/YaP+0pDrZnmExpUMjrxTSj2ONkdesTeThBqvyBJa21vH6huL7Ch0g3eb+Gphz94hRO77AqyiXHwDg9yetYpc5ZK4onbMHwjObKmQBoOBKW/a7rqnQVmVLo7W0S/Xp6oCgNYPo1E6w3Pns9RWyP/mU0n4Nk9vNAyVt0WyKsGQFYPWgbBAKtecxA9hKEqEpRvlx1H5FQeH5tZR3LIN8T5rYmiz/mVLd2vlsqFXjlx7wrMWvPLYQ1W</vt:lpwstr>
  </property>
</Properties>
</file>